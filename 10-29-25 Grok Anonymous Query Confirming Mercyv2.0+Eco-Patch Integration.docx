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E879" w14:textId="77777777" w:rsidR="00794867" w:rsidRDefault="00794867">
      <w:pPr>
        <w:spacing w:line="200" w:lineRule="exact"/>
      </w:pPr>
    </w:p>
    <w:p w14:paraId="7B1859F9" w14:textId="77777777" w:rsidR="00794867" w:rsidRDefault="00794867">
      <w:pPr>
        <w:spacing w:line="200" w:lineRule="exact"/>
      </w:pPr>
    </w:p>
    <w:p w14:paraId="70409480" w14:textId="77777777" w:rsidR="00794867" w:rsidRDefault="00794867">
      <w:pPr>
        <w:spacing w:line="200" w:lineRule="exact"/>
      </w:pPr>
    </w:p>
    <w:p w14:paraId="788DD3D4" w14:textId="77777777" w:rsidR="00794867" w:rsidRDefault="00794867">
      <w:pPr>
        <w:spacing w:line="200" w:lineRule="exact"/>
      </w:pPr>
    </w:p>
    <w:p w14:paraId="74046A6B" w14:textId="77777777" w:rsidR="00794867" w:rsidRDefault="00794867">
      <w:pPr>
        <w:spacing w:line="200" w:lineRule="exact"/>
      </w:pPr>
    </w:p>
    <w:p w14:paraId="6A230836" w14:textId="728EF54D" w:rsidR="00794867" w:rsidRDefault="00A43E3A">
      <w:pPr>
        <w:spacing w:before="39"/>
        <w:ind w:left="120"/>
        <w:rPr>
          <w:rFonts w:ascii="Arial" w:eastAsia="Arial" w:hAnsi="Arial" w:cs="Arial"/>
          <w:sz w:val="16"/>
          <w:szCs w:val="16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c</w:t>
      </w:r>
      <w:r w:rsidR="00000000">
        <w:rPr>
          <w:rFonts w:ascii="Arial" w:eastAsia="Arial" w:hAnsi="Arial" w:cs="Arial"/>
          <w:sz w:val="16"/>
          <w:szCs w:val="16"/>
        </w:rPr>
        <w:t xml:space="preserve">                                                                                                             17/17</w:t>
      </w:r>
    </w:p>
    <w:sectPr w:rsidR="00794867">
      <w:headerReference w:type="default" r:id="rId7"/>
      <w:footerReference w:type="default" r:id="rId8"/>
      <w:pgSz w:w="12240" w:h="15840"/>
      <w:pgMar w:top="480" w:right="380" w:bottom="0" w:left="360" w:header="2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C83A6" w14:textId="77777777" w:rsidR="00A05A60" w:rsidRDefault="00A05A60">
      <w:r>
        <w:separator/>
      </w:r>
    </w:p>
  </w:endnote>
  <w:endnote w:type="continuationSeparator" w:id="0">
    <w:p w14:paraId="24EE34D9" w14:textId="77777777" w:rsidR="00A05A60" w:rsidRDefault="00A05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91D9A" w14:textId="77777777" w:rsidR="00794867" w:rsidRDefault="00794867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FAEAF" w14:textId="77777777" w:rsidR="00A05A60" w:rsidRDefault="00A05A60">
      <w:r>
        <w:separator/>
      </w:r>
    </w:p>
  </w:footnote>
  <w:footnote w:type="continuationSeparator" w:id="0">
    <w:p w14:paraId="0FFDF4D8" w14:textId="77777777" w:rsidR="00A05A60" w:rsidRDefault="00A05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24436" w14:textId="77777777" w:rsidR="00794867" w:rsidRDefault="00000000">
    <w:pPr>
      <w:spacing w:line="200" w:lineRule="exact"/>
    </w:pPr>
    <w:r>
      <w:pict w14:anchorId="000BA762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3pt;margin-top:15pt;width:67.35pt;height:10pt;z-index:-1089;mso-position-horizontal-relative:page;mso-position-vertical-relative:page" filled="f" stroked="f">
          <v:textbox inset="0,0,0,0">
            <w:txbxContent>
              <w:p w14:paraId="0EA2A7D5" w14:textId="77777777" w:rsidR="00794867" w:rsidRDefault="00000000">
                <w:pPr>
                  <w:spacing w:line="180" w:lineRule="exact"/>
                  <w:ind w:left="20" w:right="-24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sz w:val="16"/>
                    <w:szCs w:val="16"/>
                  </w:rPr>
                  <w:t>10/29/25, 7:43 PM</w:t>
                </w:r>
              </w:p>
            </w:txbxContent>
          </v:textbox>
          <w10:wrap anchorx="page" anchory="page"/>
        </v:shape>
      </w:pict>
    </w:r>
    <w:r>
      <w:pict w14:anchorId="5A20FBDE">
        <v:shape id="_x0000_s1025" type="#_x0000_t202" style="position:absolute;margin-left:279.55pt;margin-top:15pt;width:148.2pt;height:10pt;z-index:-1088;mso-position-horizontal-relative:page;mso-position-vertical-relative:page" filled="f" stroked="f">
          <v:textbox inset="0,0,0,0">
            <w:txbxContent>
              <w:p w14:paraId="48EDA4AA" w14:textId="77777777" w:rsidR="00794867" w:rsidRDefault="00000000">
                <w:pPr>
                  <w:spacing w:line="180" w:lineRule="exact"/>
                  <w:ind w:left="20" w:right="-24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sz w:val="16"/>
                    <w:szCs w:val="16"/>
                  </w:rPr>
                  <w:t>Mercy v2.0 Update and Eco-Patch - Grok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51107"/>
    <w:multiLevelType w:val="multilevel"/>
    <w:tmpl w:val="EE6683B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8734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867"/>
    <w:rsid w:val="00413E1F"/>
    <w:rsid w:val="0066326B"/>
    <w:rsid w:val="00794867"/>
    <w:rsid w:val="00A05A60"/>
    <w:rsid w:val="00A43E3A"/>
    <w:rsid w:val="00B400A6"/>
    <w:rsid w:val="00FB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A0805"/>
  <w15:docId w15:val="{8C6B23D4-5C90-4DBA-AA7A-1895D936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Dulcinea Circelli</dc:creator>
  <cp:keywords/>
  <dc:description/>
  <cp:lastModifiedBy>Dulcinea Circelli</cp:lastModifiedBy>
  <cp:revision>1</cp:revision>
  <dcterms:created xsi:type="dcterms:W3CDTF">2025-10-30T02:45:00Z</dcterms:created>
  <dcterms:modified xsi:type="dcterms:W3CDTF">2025-11-05T23:39:00Z</dcterms:modified>
</cp:coreProperties>
</file>